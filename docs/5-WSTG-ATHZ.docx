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108B1" w14:textId="77777777" w:rsidR="00616053" w:rsidRPr="00616053" w:rsidRDefault="00616053" w:rsidP="00616053">
      <w:pPr>
        <w:rPr>
          <w:b/>
          <w:bCs/>
        </w:rPr>
      </w:pPr>
      <w:r w:rsidRPr="00616053">
        <w:rPr>
          <w:b/>
          <w:bCs/>
        </w:rPr>
        <w:t>GIÁO TRÌNH: KIỂM THỬ PHÂN QUYỀN</w:t>
      </w:r>
    </w:p>
    <w:p w14:paraId="4EE7211A" w14:textId="77777777" w:rsidR="00616053" w:rsidRPr="00616053" w:rsidRDefault="00616053" w:rsidP="00616053">
      <w:r w:rsidRPr="00616053">
        <w:rPr>
          <w:b/>
          <w:bCs/>
        </w:rPr>
        <w:t>(Authorization Testing)</w:t>
      </w:r>
    </w:p>
    <w:p w14:paraId="13EDC222" w14:textId="77777777" w:rsidR="00616053" w:rsidRPr="00616053" w:rsidRDefault="00616053" w:rsidP="00616053">
      <w:r w:rsidRPr="00616053">
        <w:rPr>
          <w:b/>
          <w:bCs/>
        </w:rPr>
        <w:t>Tiêu chuẩn:</w:t>
      </w:r>
      <w:r w:rsidRPr="00616053">
        <w:t xml:space="preserve"> OWASP WSTG v4.2 - Chapter 4.5 </w:t>
      </w:r>
      <w:r w:rsidRPr="00616053">
        <w:rPr>
          <w:b/>
          <w:bCs/>
        </w:rPr>
        <w:t>Mã kiểm thử:</w:t>
      </w:r>
      <w:r w:rsidRPr="00616053">
        <w:t xml:space="preserve"> WSTG-ATHZ-01 đến WSTG-ATHZ-05 </w:t>
      </w:r>
      <w:r w:rsidRPr="00616053">
        <w:rPr>
          <w:b/>
          <w:bCs/>
        </w:rPr>
        <w:t>Đối tượng:</w:t>
      </w:r>
      <w:r w:rsidRPr="00616053">
        <w:t xml:space="preserve"> Pentester, Security Auditor, Developer</w:t>
      </w:r>
    </w:p>
    <w:p w14:paraId="233D441B" w14:textId="77777777" w:rsidR="00616053" w:rsidRPr="00616053" w:rsidRDefault="00616053" w:rsidP="00616053">
      <w:pPr>
        <w:rPr>
          <w:b/>
          <w:bCs/>
        </w:rPr>
      </w:pPr>
      <w:r w:rsidRPr="00616053">
        <w:rPr>
          <w:b/>
          <w:bCs/>
        </w:rPr>
        <w:t>MỤC LỤC</w:t>
      </w:r>
    </w:p>
    <w:p w14:paraId="006A8AAB" w14:textId="77777777" w:rsidR="00616053" w:rsidRPr="00616053" w:rsidRDefault="00616053" w:rsidP="00616053">
      <w:pPr>
        <w:numPr>
          <w:ilvl w:val="0"/>
          <w:numId w:val="1"/>
        </w:numPr>
      </w:pPr>
      <w:hyperlink r:id="rId7" w:tooltip="null" w:history="1">
        <w:r w:rsidRPr="00616053">
          <w:rPr>
            <w:rStyle w:val="Hyperlink"/>
          </w:rPr>
          <w:t>Tổng quan</w:t>
        </w:r>
      </w:hyperlink>
    </w:p>
    <w:p w14:paraId="125660D8" w14:textId="77777777" w:rsidR="00616053" w:rsidRPr="00616053" w:rsidRDefault="00616053" w:rsidP="00616053">
      <w:pPr>
        <w:numPr>
          <w:ilvl w:val="0"/>
          <w:numId w:val="1"/>
        </w:numPr>
      </w:pPr>
      <w:hyperlink r:id="rId8" w:tooltip="null" w:history="1">
        <w:r w:rsidRPr="00616053">
          <w:rPr>
            <w:rStyle w:val="Hyperlink"/>
          </w:rPr>
          <w:t>4.5.1 Testing Directory Traversal File Include (WSTG-ATHZ-01)</w:t>
        </w:r>
      </w:hyperlink>
    </w:p>
    <w:p w14:paraId="16CE0415" w14:textId="77777777" w:rsidR="00616053" w:rsidRPr="00616053" w:rsidRDefault="00616053" w:rsidP="00616053">
      <w:pPr>
        <w:numPr>
          <w:ilvl w:val="0"/>
          <w:numId w:val="1"/>
        </w:numPr>
      </w:pPr>
      <w:hyperlink r:id="rId9" w:tooltip="null" w:history="1">
        <w:r w:rsidRPr="00616053">
          <w:rPr>
            <w:rStyle w:val="Hyperlink"/>
          </w:rPr>
          <w:t>4.5.2 Testing for Bypassing Authorization Schema (WSTG-ATHZ-02)</w:t>
        </w:r>
      </w:hyperlink>
    </w:p>
    <w:p w14:paraId="787F4ECA" w14:textId="77777777" w:rsidR="00616053" w:rsidRPr="00616053" w:rsidRDefault="00616053" w:rsidP="00616053">
      <w:pPr>
        <w:numPr>
          <w:ilvl w:val="0"/>
          <w:numId w:val="1"/>
        </w:numPr>
      </w:pPr>
      <w:hyperlink r:id="rId10" w:tooltip="null" w:history="1">
        <w:r w:rsidRPr="00616053">
          <w:rPr>
            <w:rStyle w:val="Hyperlink"/>
          </w:rPr>
          <w:t>4.5.3 Testing for Privilege Escalation (WSTG-ATHZ-03)</w:t>
        </w:r>
      </w:hyperlink>
    </w:p>
    <w:p w14:paraId="46FE8392" w14:textId="77777777" w:rsidR="00616053" w:rsidRPr="00616053" w:rsidRDefault="00616053" w:rsidP="00616053">
      <w:pPr>
        <w:numPr>
          <w:ilvl w:val="0"/>
          <w:numId w:val="1"/>
        </w:numPr>
      </w:pPr>
      <w:hyperlink r:id="rId11" w:tooltip="null" w:history="1">
        <w:r w:rsidRPr="00616053">
          <w:rPr>
            <w:rStyle w:val="Hyperlink"/>
          </w:rPr>
          <w:t>4.5.4 Testing for Insecure Direct Object References (WSTG-ATHZ-04)</w:t>
        </w:r>
      </w:hyperlink>
    </w:p>
    <w:p w14:paraId="2D0A54BA" w14:textId="77777777" w:rsidR="00616053" w:rsidRPr="00616053" w:rsidRDefault="00616053" w:rsidP="00616053">
      <w:pPr>
        <w:numPr>
          <w:ilvl w:val="0"/>
          <w:numId w:val="1"/>
        </w:numPr>
      </w:pPr>
      <w:hyperlink r:id="rId12" w:tooltip="null" w:history="1">
        <w:r w:rsidRPr="00616053">
          <w:rPr>
            <w:rStyle w:val="Hyperlink"/>
          </w:rPr>
          <w:t>4.5.5 Testing for OAuth Weaknesses (WSTG-ATHZ-05)</w:t>
        </w:r>
      </w:hyperlink>
    </w:p>
    <w:p w14:paraId="00613180" w14:textId="77777777" w:rsidR="00616053" w:rsidRPr="00616053" w:rsidRDefault="00616053" w:rsidP="00616053">
      <w:pPr>
        <w:numPr>
          <w:ilvl w:val="0"/>
          <w:numId w:val="1"/>
        </w:numPr>
      </w:pPr>
      <w:hyperlink r:id="rId13" w:tooltip="null" w:history="1">
        <w:r w:rsidRPr="00616053">
          <w:rPr>
            <w:rStyle w:val="Hyperlink"/>
          </w:rPr>
          <w:t>Tài liệu tham khảo</w:t>
        </w:r>
      </w:hyperlink>
    </w:p>
    <w:p w14:paraId="2BB4AB61" w14:textId="77777777" w:rsidR="00616053" w:rsidRPr="00616053" w:rsidRDefault="00616053" w:rsidP="00616053">
      <w:pPr>
        <w:rPr>
          <w:b/>
          <w:bCs/>
        </w:rPr>
      </w:pPr>
      <w:r w:rsidRPr="00616053">
        <w:rPr>
          <w:b/>
          <w:bCs/>
        </w:rPr>
        <w:t>TỔNG QUAN</w:t>
      </w:r>
    </w:p>
    <w:p w14:paraId="4D1F84B3" w14:textId="77777777" w:rsidR="00616053" w:rsidRPr="00616053" w:rsidRDefault="00616053" w:rsidP="00616053">
      <w:r w:rsidRPr="00616053">
        <w:t xml:space="preserve">Phân quyền (Authorization) xảy ra </w:t>
      </w:r>
      <w:r w:rsidRPr="00616053">
        <w:rPr>
          <w:b/>
          <w:bCs/>
        </w:rPr>
        <w:t>sau</w:t>
      </w:r>
      <w:r w:rsidRPr="00616053">
        <w:t xml:space="preserve"> khi Xác thực (Authentication).</w:t>
      </w:r>
    </w:p>
    <w:p w14:paraId="4D32B4CC" w14:textId="77777777" w:rsidR="00616053" w:rsidRPr="00616053" w:rsidRDefault="00616053" w:rsidP="00616053">
      <w:pPr>
        <w:numPr>
          <w:ilvl w:val="0"/>
          <w:numId w:val="2"/>
        </w:numPr>
      </w:pPr>
      <w:r w:rsidRPr="00616053">
        <w:rPr>
          <w:b/>
          <w:bCs/>
        </w:rPr>
        <w:t>Authentication:</w:t>
      </w:r>
      <w:r w:rsidRPr="00616053">
        <w:t xml:space="preserve"> Bạn là ai? (Tôi là User A).</w:t>
      </w:r>
    </w:p>
    <w:p w14:paraId="2D4ED3EC" w14:textId="77777777" w:rsidR="00616053" w:rsidRPr="00616053" w:rsidRDefault="00616053" w:rsidP="00616053">
      <w:pPr>
        <w:numPr>
          <w:ilvl w:val="0"/>
          <w:numId w:val="2"/>
        </w:numPr>
      </w:pPr>
      <w:r w:rsidRPr="00616053">
        <w:rPr>
          <w:b/>
          <w:bCs/>
        </w:rPr>
        <w:t>Authorization:</w:t>
      </w:r>
      <w:r w:rsidRPr="00616053">
        <w:t xml:space="preserve"> Bạn được làm gì? (Tôi được xem hồ sơ của A, nhưng không được xem hồ sơ của B).</w:t>
      </w:r>
    </w:p>
    <w:p w14:paraId="4424C818" w14:textId="77777777" w:rsidR="00616053" w:rsidRPr="00616053" w:rsidRDefault="00616053" w:rsidP="00616053">
      <w:r w:rsidRPr="00616053">
        <w:t>Kiểm thử phân quyền tập trung vào việc tìm kiếm các lỗ hổng cho phép người dùng vượt qua các giới hạn truy cập (Access Control), bao gồm leo thang đặc quyền (Privilege Escalation) và tham chiếu đối tượng không an toàn (IDOR).</w:t>
      </w:r>
    </w:p>
    <w:p w14:paraId="521D25DF" w14:textId="77777777" w:rsidR="00616053" w:rsidRPr="00616053" w:rsidRDefault="00616053" w:rsidP="00616053">
      <w:pPr>
        <w:rPr>
          <w:b/>
          <w:bCs/>
        </w:rPr>
      </w:pPr>
      <w:r w:rsidRPr="00616053">
        <w:rPr>
          <w:b/>
          <w:bCs/>
        </w:rPr>
        <w:t>4.5.1 Testing Directory Traversal File Include</w:t>
      </w:r>
    </w:p>
    <w:p w14:paraId="4342BE18" w14:textId="77777777" w:rsidR="00616053" w:rsidRPr="00616053" w:rsidRDefault="00616053" w:rsidP="00616053">
      <w:r w:rsidRPr="00616053">
        <w:rPr>
          <w:b/>
          <w:bCs/>
        </w:rPr>
        <w:t>Mã WSTG:</w:t>
      </w:r>
      <w:r w:rsidRPr="00616053">
        <w:t xml:space="preserve"> WSTG-ATHZ-01</w:t>
      </w:r>
    </w:p>
    <w:p w14:paraId="72836FA3" w14:textId="77777777" w:rsidR="00616053" w:rsidRPr="00616053" w:rsidRDefault="00616053" w:rsidP="00616053">
      <w:pPr>
        <w:rPr>
          <w:b/>
          <w:bCs/>
        </w:rPr>
      </w:pPr>
      <w:r w:rsidRPr="00616053">
        <w:rPr>
          <w:b/>
          <w:bCs/>
        </w:rPr>
        <w:t>1. Mục tiêu kiểm thử</w:t>
      </w:r>
    </w:p>
    <w:p w14:paraId="375EC703" w14:textId="77777777" w:rsidR="00616053" w:rsidRPr="00616053" w:rsidRDefault="00616053" w:rsidP="00616053">
      <w:r w:rsidRPr="00616053">
        <w:t>Kiểm tra xem ứng dụng có cho phép người dùng truy cập các tệp tin và thư mục nằm ngoài thư mục gốc của web (Webroot) hay không. Lỗi này còn được gọi là Path Traversal hoặc Local File Inclusion (LFI).</w:t>
      </w:r>
    </w:p>
    <w:p w14:paraId="4A058F3D" w14:textId="77777777" w:rsidR="00616053" w:rsidRPr="00616053" w:rsidRDefault="00616053" w:rsidP="00616053">
      <w:pPr>
        <w:rPr>
          <w:b/>
          <w:bCs/>
        </w:rPr>
      </w:pPr>
      <w:r w:rsidRPr="00616053">
        <w:rPr>
          <w:b/>
          <w:bCs/>
        </w:rPr>
        <w:t>2. Lý thuyết &amp; Kỹ thuật</w:t>
      </w:r>
    </w:p>
    <w:p w14:paraId="5254E622" w14:textId="77777777" w:rsidR="00616053" w:rsidRPr="00616053" w:rsidRDefault="00616053" w:rsidP="00616053">
      <w:pPr>
        <w:numPr>
          <w:ilvl w:val="0"/>
          <w:numId w:val="3"/>
        </w:numPr>
      </w:pPr>
      <w:r w:rsidRPr="00616053">
        <w:rPr>
          <w:b/>
          <w:bCs/>
        </w:rPr>
        <w:t>Cơ chế:</w:t>
      </w:r>
      <w:r w:rsidRPr="00616053">
        <w:t xml:space="preserve"> Ứng dụng nhận tên file từ input người dùng và ghép vào đường dẫn hệ thống mà không lọc kỹ các ký tự đặc biệt như ../ (đi lùi về thư mục cha).</w:t>
      </w:r>
    </w:p>
    <w:p w14:paraId="1E0D916D" w14:textId="77777777" w:rsidR="00616053" w:rsidRPr="00616053" w:rsidRDefault="00616053" w:rsidP="00616053">
      <w:pPr>
        <w:numPr>
          <w:ilvl w:val="0"/>
          <w:numId w:val="3"/>
        </w:numPr>
      </w:pPr>
      <w:r w:rsidRPr="00616053">
        <w:rPr>
          <w:b/>
          <w:bCs/>
        </w:rPr>
        <w:t>Kỹ thuật tấn công:</w:t>
      </w:r>
    </w:p>
    <w:p w14:paraId="0990CBBB" w14:textId="77777777" w:rsidR="00616053" w:rsidRPr="00616053" w:rsidRDefault="00616053" w:rsidP="00616053">
      <w:pPr>
        <w:numPr>
          <w:ilvl w:val="1"/>
          <w:numId w:val="3"/>
        </w:numPr>
      </w:pPr>
      <w:r w:rsidRPr="00616053">
        <w:rPr>
          <w:b/>
          <w:bCs/>
        </w:rPr>
        <w:lastRenderedPageBreak/>
        <w:t>Dot Dot Slash:</w:t>
      </w:r>
      <w:r w:rsidRPr="00616053">
        <w:t xml:space="preserve"> ../../../../etc/passwd (Linux) hoặc ..\..\..\windows\win.ini (Windows).</w:t>
      </w:r>
    </w:p>
    <w:p w14:paraId="12E48334" w14:textId="77777777" w:rsidR="00616053" w:rsidRPr="00616053" w:rsidRDefault="00616053" w:rsidP="00616053">
      <w:pPr>
        <w:numPr>
          <w:ilvl w:val="1"/>
          <w:numId w:val="3"/>
        </w:numPr>
      </w:pPr>
      <w:r w:rsidRPr="00616053">
        <w:rPr>
          <w:b/>
          <w:bCs/>
        </w:rPr>
        <w:t>Null Byte:</w:t>
      </w:r>
      <w:r w:rsidRPr="00616053">
        <w:t xml:space="preserve"> %00 để cắt đuôi file mở rộng (ví dụ ứng dụng bắt buộc đuôi .jpg, ta dùng image.png%00.jpg để bypass).</w:t>
      </w:r>
    </w:p>
    <w:p w14:paraId="638A1331" w14:textId="77777777" w:rsidR="00616053" w:rsidRPr="00616053" w:rsidRDefault="00616053" w:rsidP="00616053">
      <w:pPr>
        <w:numPr>
          <w:ilvl w:val="1"/>
          <w:numId w:val="3"/>
        </w:numPr>
      </w:pPr>
      <w:r w:rsidRPr="00616053">
        <w:rPr>
          <w:b/>
          <w:bCs/>
        </w:rPr>
        <w:t>Encoding:</w:t>
      </w:r>
      <w:r w:rsidRPr="00616053">
        <w:t xml:space="preserve"> Sử dụng URL Encode (%2e%2e%2f) để vượt qua bộ lọc WAF.</w:t>
      </w:r>
    </w:p>
    <w:p w14:paraId="430F2C92" w14:textId="77777777" w:rsidR="00616053" w:rsidRPr="00616053" w:rsidRDefault="00616053" w:rsidP="00616053">
      <w:pPr>
        <w:rPr>
          <w:b/>
          <w:bCs/>
        </w:rPr>
      </w:pPr>
      <w:r w:rsidRPr="00616053">
        <w:rPr>
          <w:b/>
          <w:bCs/>
        </w:rPr>
        <w:t>3. Ví dụ Minh họa</w:t>
      </w:r>
    </w:p>
    <w:p w14:paraId="382DBADA" w14:textId="77777777" w:rsidR="00616053" w:rsidRPr="00616053" w:rsidRDefault="00616053" w:rsidP="00616053">
      <w:pPr>
        <w:numPr>
          <w:ilvl w:val="0"/>
          <w:numId w:val="4"/>
        </w:numPr>
      </w:pPr>
      <w:r w:rsidRPr="00616053">
        <w:rPr>
          <w:b/>
          <w:bCs/>
        </w:rPr>
        <w:t>URL chuẩn:</w:t>
      </w:r>
      <w:r w:rsidRPr="00616053">
        <w:t xml:space="preserve"> https://example.com/view.php?page=home.html</w:t>
      </w:r>
    </w:p>
    <w:p w14:paraId="4D66008E" w14:textId="77777777" w:rsidR="00616053" w:rsidRPr="00616053" w:rsidRDefault="00616053" w:rsidP="00616053">
      <w:pPr>
        <w:numPr>
          <w:ilvl w:val="0"/>
          <w:numId w:val="4"/>
        </w:numPr>
      </w:pPr>
      <w:r w:rsidRPr="00616053">
        <w:rPr>
          <w:b/>
          <w:bCs/>
        </w:rPr>
        <w:t>URL tấn công:</w:t>
      </w:r>
      <w:r w:rsidRPr="00616053">
        <w:t xml:space="preserve"> https://example.com/view.php?page=../../../../etc/passwd</w:t>
      </w:r>
    </w:p>
    <w:p w14:paraId="5D302CBD" w14:textId="77777777" w:rsidR="00616053" w:rsidRPr="00616053" w:rsidRDefault="00616053" w:rsidP="00616053">
      <w:pPr>
        <w:numPr>
          <w:ilvl w:val="0"/>
          <w:numId w:val="4"/>
        </w:numPr>
      </w:pPr>
      <w:r w:rsidRPr="00616053">
        <w:rPr>
          <w:b/>
          <w:bCs/>
        </w:rPr>
        <w:t>Hậu quả:</w:t>
      </w:r>
      <w:r w:rsidRPr="00616053">
        <w:t xml:space="preserve"> Kẻ tấn công đọc được nội dung file /etc/passwd chứa danh sách user hệ thống.</w:t>
      </w:r>
    </w:p>
    <w:p w14:paraId="1C3130BE" w14:textId="77777777" w:rsidR="00616053" w:rsidRPr="00616053" w:rsidRDefault="00616053" w:rsidP="00616053">
      <w:pPr>
        <w:rPr>
          <w:b/>
          <w:bCs/>
        </w:rPr>
      </w:pPr>
      <w:r w:rsidRPr="00616053">
        <w:rPr>
          <w:b/>
          <w:bCs/>
        </w:rPr>
        <w:t>4. Lab Thực hành: Khai thác LFI</w:t>
      </w:r>
    </w:p>
    <w:p w14:paraId="2627B9F3" w14:textId="77777777" w:rsidR="00616053" w:rsidRPr="00616053" w:rsidRDefault="00616053" w:rsidP="00616053">
      <w:r w:rsidRPr="00616053">
        <w:rPr>
          <w:b/>
          <w:bCs/>
        </w:rPr>
        <w:t>Công cụ:</w:t>
      </w:r>
      <w:r w:rsidRPr="00616053">
        <w:t xml:space="preserve"> Burp Suite, Browser.</w:t>
      </w:r>
    </w:p>
    <w:p w14:paraId="5D155958" w14:textId="77777777" w:rsidR="00616053" w:rsidRPr="00616053" w:rsidRDefault="00616053" w:rsidP="00616053">
      <w:pPr>
        <w:numPr>
          <w:ilvl w:val="0"/>
          <w:numId w:val="5"/>
        </w:numPr>
      </w:pPr>
      <w:r w:rsidRPr="00616053">
        <w:t>Tìm các tham số URL có vẻ như đang gọi file (ví dụ: file=, page=, doc=, template=).</w:t>
      </w:r>
    </w:p>
    <w:p w14:paraId="17117C68" w14:textId="77777777" w:rsidR="00616053" w:rsidRPr="00616053" w:rsidRDefault="00616053" w:rsidP="00616053">
      <w:pPr>
        <w:numPr>
          <w:ilvl w:val="0"/>
          <w:numId w:val="5"/>
        </w:numPr>
      </w:pPr>
      <w:r w:rsidRPr="00616053">
        <w:t>Thay thế giá trị tham số bằng payload cơ bản: ../../../../etc/passwd.</w:t>
      </w:r>
    </w:p>
    <w:p w14:paraId="14DE69CA" w14:textId="77777777" w:rsidR="00616053" w:rsidRPr="00616053" w:rsidRDefault="00616053" w:rsidP="00616053">
      <w:pPr>
        <w:numPr>
          <w:ilvl w:val="0"/>
          <w:numId w:val="5"/>
        </w:numPr>
      </w:pPr>
      <w:r w:rsidRPr="00616053">
        <w:t>Nếu không thành công, thử các biến thể:</w:t>
      </w:r>
    </w:p>
    <w:p w14:paraId="338D3337" w14:textId="77777777" w:rsidR="00616053" w:rsidRPr="00616053" w:rsidRDefault="00616053" w:rsidP="00616053">
      <w:pPr>
        <w:numPr>
          <w:ilvl w:val="1"/>
          <w:numId w:val="5"/>
        </w:numPr>
      </w:pPr>
      <w:r w:rsidRPr="00616053">
        <w:t>....//....//....//etc/passwd (Bypass bộ lọc xóa ../)</w:t>
      </w:r>
    </w:p>
    <w:p w14:paraId="4AF28DBC" w14:textId="77777777" w:rsidR="00616053" w:rsidRPr="00616053" w:rsidRDefault="00616053" w:rsidP="00616053">
      <w:pPr>
        <w:numPr>
          <w:ilvl w:val="1"/>
          <w:numId w:val="5"/>
        </w:numPr>
      </w:pPr>
      <w:r w:rsidRPr="00616053">
        <w:t>../../../../etc/passwd%00 (Null byte injection cho PHP cũ &lt; 5.3)</w:t>
      </w:r>
    </w:p>
    <w:p w14:paraId="56344D72" w14:textId="77777777" w:rsidR="00616053" w:rsidRPr="00616053" w:rsidRDefault="00616053" w:rsidP="00616053">
      <w:pPr>
        <w:rPr>
          <w:b/>
          <w:bCs/>
        </w:rPr>
      </w:pPr>
      <w:r w:rsidRPr="00616053">
        <w:rPr>
          <w:b/>
          <w:bCs/>
        </w:rPr>
        <w:t>4.5.2 Testing for Bypassing Authorization Schema</w:t>
      </w:r>
    </w:p>
    <w:p w14:paraId="2F8BFAB0" w14:textId="77777777" w:rsidR="00616053" w:rsidRPr="00616053" w:rsidRDefault="00616053" w:rsidP="00616053">
      <w:r w:rsidRPr="00616053">
        <w:rPr>
          <w:b/>
          <w:bCs/>
        </w:rPr>
        <w:t>Mã WSTG:</w:t>
      </w:r>
      <w:r w:rsidRPr="00616053">
        <w:t xml:space="preserve"> WSTG-ATHZ-02</w:t>
      </w:r>
    </w:p>
    <w:p w14:paraId="281CF779" w14:textId="77777777" w:rsidR="00616053" w:rsidRPr="00616053" w:rsidRDefault="00616053" w:rsidP="00616053">
      <w:pPr>
        <w:rPr>
          <w:b/>
          <w:bCs/>
        </w:rPr>
      </w:pPr>
      <w:r w:rsidRPr="00616053">
        <w:rPr>
          <w:b/>
          <w:bCs/>
        </w:rPr>
        <w:t>1. Mục tiêu kiểm thử</w:t>
      </w:r>
    </w:p>
    <w:p w14:paraId="7A4EA602" w14:textId="77777777" w:rsidR="00616053" w:rsidRPr="00616053" w:rsidRDefault="00616053" w:rsidP="00616053">
      <w:r w:rsidRPr="00616053">
        <w:t>Kiểm tra xem cơ chế phân quyền có bị bỏ qua bằng cách truy cập trực tiếp vào các chức năng hoặc tài nguyên bị hạn chế (Forced Browsing) hay không.</w:t>
      </w:r>
    </w:p>
    <w:p w14:paraId="36439EC0" w14:textId="77777777" w:rsidR="00616053" w:rsidRPr="00616053" w:rsidRDefault="00616053" w:rsidP="00616053">
      <w:pPr>
        <w:rPr>
          <w:b/>
          <w:bCs/>
        </w:rPr>
      </w:pPr>
      <w:r w:rsidRPr="00616053">
        <w:rPr>
          <w:b/>
          <w:bCs/>
        </w:rPr>
        <w:t>2. Lý thuyết &amp; Kỹ thuật</w:t>
      </w:r>
    </w:p>
    <w:p w14:paraId="5B2E07B0" w14:textId="77777777" w:rsidR="00616053" w:rsidRPr="00616053" w:rsidRDefault="00616053" w:rsidP="00616053">
      <w:pPr>
        <w:numPr>
          <w:ilvl w:val="0"/>
          <w:numId w:val="6"/>
        </w:numPr>
      </w:pPr>
      <w:r w:rsidRPr="00616053">
        <w:rPr>
          <w:b/>
          <w:bCs/>
        </w:rPr>
        <w:t>Forced Browsing:</w:t>
      </w:r>
      <w:r w:rsidRPr="00616053">
        <w:t xml:space="preserve"> Truy cập thẳng vào URL admin (/admin/users) mà không cần click từ menu (vì menu admin bị ẩn với user thường).</w:t>
      </w:r>
    </w:p>
    <w:p w14:paraId="0FE9BFE9" w14:textId="77777777" w:rsidR="00616053" w:rsidRPr="00616053" w:rsidRDefault="00616053" w:rsidP="00616053">
      <w:pPr>
        <w:numPr>
          <w:ilvl w:val="0"/>
          <w:numId w:val="6"/>
        </w:numPr>
      </w:pPr>
      <w:r w:rsidRPr="00616053">
        <w:rPr>
          <w:b/>
          <w:bCs/>
        </w:rPr>
        <w:t>Parameter Tampering:</w:t>
      </w:r>
      <w:r w:rsidRPr="00616053">
        <w:t xml:space="preserve"> Thay đổi các tham số trong request để đánh lừa ứng dụng cấp quyền cao hơn.</w:t>
      </w:r>
    </w:p>
    <w:p w14:paraId="15740060" w14:textId="77777777" w:rsidR="00616053" w:rsidRPr="00616053" w:rsidRDefault="00616053" w:rsidP="00616053">
      <w:pPr>
        <w:numPr>
          <w:ilvl w:val="0"/>
          <w:numId w:val="6"/>
        </w:numPr>
      </w:pPr>
      <w:r w:rsidRPr="00616053">
        <w:rPr>
          <w:b/>
          <w:bCs/>
        </w:rPr>
        <w:t>HTTP Method:</w:t>
      </w:r>
      <w:r w:rsidRPr="00616053">
        <w:t xml:space="preserve"> Một số hệ thống chỉ chặn GET /admin, nhưng quên chặn POST /admin.</w:t>
      </w:r>
    </w:p>
    <w:p w14:paraId="1E3F153B" w14:textId="77777777" w:rsidR="00616053" w:rsidRPr="00616053" w:rsidRDefault="00616053" w:rsidP="00616053">
      <w:pPr>
        <w:rPr>
          <w:b/>
          <w:bCs/>
        </w:rPr>
      </w:pPr>
      <w:r w:rsidRPr="00616053">
        <w:rPr>
          <w:b/>
          <w:bCs/>
        </w:rPr>
        <w:t>3. Ví dụ Minh họa</w:t>
      </w:r>
    </w:p>
    <w:p w14:paraId="751E2E4E" w14:textId="77777777" w:rsidR="00616053" w:rsidRPr="00616053" w:rsidRDefault="00616053" w:rsidP="00616053">
      <w:pPr>
        <w:numPr>
          <w:ilvl w:val="0"/>
          <w:numId w:val="7"/>
        </w:numPr>
      </w:pPr>
      <w:r w:rsidRPr="00616053">
        <w:lastRenderedPageBreak/>
        <w:t>User thường đăng nhập, menu chỉ có "Trang chủ" và "Hồ sơ".</w:t>
      </w:r>
    </w:p>
    <w:p w14:paraId="21E3572E" w14:textId="77777777" w:rsidR="00616053" w:rsidRPr="00616053" w:rsidRDefault="00616053" w:rsidP="00616053">
      <w:pPr>
        <w:numPr>
          <w:ilvl w:val="0"/>
          <w:numId w:val="7"/>
        </w:numPr>
      </w:pPr>
      <w:r w:rsidRPr="00616053">
        <w:t>Kẻ tấn công đoán URL /admin/deleteUser.</w:t>
      </w:r>
    </w:p>
    <w:p w14:paraId="29944878" w14:textId="77777777" w:rsidR="00616053" w:rsidRPr="00616053" w:rsidRDefault="00616053" w:rsidP="00616053">
      <w:pPr>
        <w:numPr>
          <w:ilvl w:val="0"/>
          <w:numId w:val="7"/>
        </w:numPr>
      </w:pPr>
      <w:r w:rsidRPr="00616053">
        <w:t>Truy cập trực tiếp URL đó -&gt; Ứng dụng thực thi lệnh xóa user mà không kiểm tra lại quyền Admin.</w:t>
      </w:r>
    </w:p>
    <w:p w14:paraId="38ACE562" w14:textId="77777777" w:rsidR="00616053" w:rsidRPr="00616053" w:rsidRDefault="00616053" w:rsidP="00616053">
      <w:pPr>
        <w:rPr>
          <w:b/>
          <w:bCs/>
        </w:rPr>
      </w:pPr>
      <w:r w:rsidRPr="00616053">
        <w:rPr>
          <w:b/>
          <w:bCs/>
        </w:rPr>
        <w:t>4. Lab Thực hành: Forced Browsing</w:t>
      </w:r>
    </w:p>
    <w:p w14:paraId="5BE8A682" w14:textId="77777777" w:rsidR="00616053" w:rsidRPr="00616053" w:rsidRDefault="00616053" w:rsidP="00616053">
      <w:pPr>
        <w:numPr>
          <w:ilvl w:val="0"/>
          <w:numId w:val="8"/>
        </w:numPr>
      </w:pPr>
      <w:r w:rsidRPr="00616053">
        <w:t>Đăng nhập với tài khoản Admin để lấy danh sách các URL nhạy cảm.</w:t>
      </w:r>
    </w:p>
    <w:p w14:paraId="0748B521" w14:textId="77777777" w:rsidR="00616053" w:rsidRPr="00616053" w:rsidRDefault="00616053" w:rsidP="00616053">
      <w:pPr>
        <w:numPr>
          <w:ilvl w:val="0"/>
          <w:numId w:val="8"/>
        </w:numPr>
      </w:pPr>
      <w:r w:rsidRPr="00616053">
        <w:t>Đăng xuất và đăng nhập lại với tài khoản User thường.</w:t>
      </w:r>
    </w:p>
    <w:p w14:paraId="0B5955AF" w14:textId="77777777" w:rsidR="00616053" w:rsidRPr="00616053" w:rsidRDefault="00616053" w:rsidP="00616053">
      <w:pPr>
        <w:numPr>
          <w:ilvl w:val="0"/>
          <w:numId w:val="8"/>
        </w:numPr>
      </w:pPr>
      <w:r w:rsidRPr="00616053">
        <w:t>Thử truy cập lại các URL của Admin vừa lấy được.</w:t>
      </w:r>
    </w:p>
    <w:p w14:paraId="7D38D1DE" w14:textId="77777777" w:rsidR="00616053" w:rsidRPr="00616053" w:rsidRDefault="00616053" w:rsidP="00616053">
      <w:pPr>
        <w:numPr>
          <w:ilvl w:val="0"/>
          <w:numId w:val="8"/>
        </w:numPr>
      </w:pPr>
      <w:r w:rsidRPr="00616053">
        <w:t xml:space="preserve">Nếu server trả về </w:t>
      </w:r>
      <w:r w:rsidRPr="00616053">
        <w:rPr>
          <w:b/>
          <w:bCs/>
        </w:rPr>
        <w:t>200 OK</w:t>
      </w:r>
      <w:r w:rsidRPr="00616053">
        <w:t xml:space="preserve"> và hiển thị nội dung -&gt; Lỗi Bypass Authorization. (Nếu trả về 403 Forbidden hoặc 302 Redirect về Login là an toàn).</w:t>
      </w:r>
    </w:p>
    <w:p w14:paraId="07D833CD" w14:textId="77777777" w:rsidR="00616053" w:rsidRPr="00616053" w:rsidRDefault="00616053" w:rsidP="00616053">
      <w:pPr>
        <w:rPr>
          <w:b/>
          <w:bCs/>
        </w:rPr>
      </w:pPr>
      <w:r w:rsidRPr="00616053">
        <w:rPr>
          <w:b/>
          <w:bCs/>
        </w:rPr>
        <w:t>4.5.3 Testing for Privilege Escalation</w:t>
      </w:r>
    </w:p>
    <w:p w14:paraId="0C480695" w14:textId="77777777" w:rsidR="00616053" w:rsidRPr="00616053" w:rsidRDefault="00616053" w:rsidP="00616053">
      <w:r w:rsidRPr="00616053">
        <w:rPr>
          <w:b/>
          <w:bCs/>
        </w:rPr>
        <w:t>Mã WSTG:</w:t>
      </w:r>
      <w:r w:rsidRPr="00616053">
        <w:t xml:space="preserve"> WSTG-ATHZ-03</w:t>
      </w:r>
    </w:p>
    <w:p w14:paraId="42314411" w14:textId="77777777" w:rsidR="00616053" w:rsidRPr="00616053" w:rsidRDefault="00616053" w:rsidP="00616053">
      <w:pPr>
        <w:rPr>
          <w:b/>
          <w:bCs/>
        </w:rPr>
      </w:pPr>
      <w:r w:rsidRPr="00616053">
        <w:rPr>
          <w:b/>
          <w:bCs/>
        </w:rPr>
        <w:t>1. Mục tiêu kiểm thử</w:t>
      </w:r>
    </w:p>
    <w:p w14:paraId="770D1404" w14:textId="77777777" w:rsidR="00616053" w:rsidRPr="00616053" w:rsidRDefault="00616053" w:rsidP="00616053">
      <w:r w:rsidRPr="00616053">
        <w:t>Xác định xem một người dùng có thể nâng cao quyền hạn của mình lên mức cao hơn (Vertical) hoặc truy cập quyền hạn của người dùng khác cùng cấp (Horizontal) hay không.</w:t>
      </w:r>
    </w:p>
    <w:p w14:paraId="4BC5E778" w14:textId="77777777" w:rsidR="00616053" w:rsidRPr="00616053" w:rsidRDefault="00616053" w:rsidP="00616053">
      <w:pPr>
        <w:rPr>
          <w:b/>
          <w:bCs/>
        </w:rPr>
      </w:pPr>
      <w:r w:rsidRPr="00616053">
        <w:rPr>
          <w:b/>
          <w:bCs/>
        </w:rPr>
        <w:t>2. Lý thuyết &amp; Kỹ thuật</w:t>
      </w:r>
    </w:p>
    <w:p w14:paraId="024DD6EA" w14:textId="77777777" w:rsidR="00616053" w:rsidRPr="00616053" w:rsidRDefault="00616053" w:rsidP="00616053">
      <w:pPr>
        <w:numPr>
          <w:ilvl w:val="0"/>
          <w:numId w:val="9"/>
        </w:numPr>
      </w:pPr>
      <w:r w:rsidRPr="00616053">
        <w:rPr>
          <w:b/>
          <w:bCs/>
        </w:rPr>
        <w:t>Leo thang đặc quyền dọc (Vertical):</w:t>
      </w:r>
      <w:r w:rsidRPr="00616053">
        <w:t xml:space="preserve"> User thường -&gt; Admin.</w:t>
      </w:r>
    </w:p>
    <w:p w14:paraId="7F3A8D32" w14:textId="77777777" w:rsidR="00616053" w:rsidRPr="00616053" w:rsidRDefault="00616053" w:rsidP="00616053">
      <w:pPr>
        <w:numPr>
          <w:ilvl w:val="1"/>
          <w:numId w:val="9"/>
        </w:numPr>
      </w:pPr>
      <w:r w:rsidRPr="00616053">
        <w:t>Thử thay đổi tham số role=user thành role=admin trong Cookie hoặc Form hidden field.</w:t>
      </w:r>
    </w:p>
    <w:p w14:paraId="0447AE3B" w14:textId="77777777" w:rsidR="00616053" w:rsidRPr="00616053" w:rsidRDefault="00616053" w:rsidP="00616053">
      <w:pPr>
        <w:numPr>
          <w:ilvl w:val="0"/>
          <w:numId w:val="9"/>
        </w:numPr>
      </w:pPr>
      <w:r w:rsidRPr="00616053">
        <w:rPr>
          <w:b/>
          <w:bCs/>
        </w:rPr>
        <w:t>Leo thang đặc quyền ngang (Horizontal):</w:t>
      </w:r>
      <w:r w:rsidRPr="00616053">
        <w:t xml:space="preserve"> User A -&gt; User B.</w:t>
      </w:r>
    </w:p>
    <w:p w14:paraId="4CF3C99A" w14:textId="77777777" w:rsidR="00616053" w:rsidRPr="00616053" w:rsidRDefault="00616053" w:rsidP="00616053">
      <w:pPr>
        <w:numPr>
          <w:ilvl w:val="1"/>
          <w:numId w:val="9"/>
        </w:numPr>
      </w:pPr>
      <w:r w:rsidRPr="00616053">
        <w:t>Xem mục 4.5.4 (IDOR).</w:t>
      </w:r>
    </w:p>
    <w:p w14:paraId="3F89ED51" w14:textId="77777777" w:rsidR="00616053" w:rsidRPr="00616053" w:rsidRDefault="00616053" w:rsidP="00616053">
      <w:pPr>
        <w:rPr>
          <w:b/>
          <w:bCs/>
        </w:rPr>
      </w:pPr>
      <w:r w:rsidRPr="00616053">
        <w:rPr>
          <w:b/>
          <w:bCs/>
        </w:rPr>
        <w:t>3. Ví dụ Minh họa</w:t>
      </w:r>
    </w:p>
    <w:p w14:paraId="29620422" w14:textId="77777777" w:rsidR="00616053" w:rsidRPr="00616053" w:rsidRDefault="00616053" w:rsidP="00616053">
      <w:pPr>
        <w:numPr>
          <w:ilvl w:val="0"/>
          <w:numId w:val="10"/>
        </w:numPr>
      </w:pPr>
      <w:r w:rsidRPr="00616053">
        <w:t>Trong Cookie có giá trị: user_role=1 (1 là User).</w:t>
      </w:r>
    </w:p>
    <w:p w14:paraId="30455FAC" w14:textId="77777777" w:rsidR="00616053" w:rsidRPr="00616053" w:rsidRDefault="00616053" w:rsidP="00616053">
      <w:pPr>
        <w:numPr>
          <w:ilvl w:val="0"/>
          <w:numId w:val="10"/>
        </w:numPr>
      </w:pPr>
      <w:r w:rsidRPr="00616053">
        <w:t>Kẻ tấn công sửa Cookie thành: user_role=0 (0 là Admin).</w:t>
      </w:r>
    </w:p>
    <w:p w14:paraId="707422B9" w14:textId="77777777" w:rsidR="00616053" w:rsidRPr="00616053" w:rsidRDefault="00616053" w:rsidP="00616053">
      <w:pPr>
        <w:numPr>
          <w:ilvl w:val="0"/>
          <w:numId w:val="10"/>
        </w:numPr>
      </w:pPr>
      <w:r w:rsidRPr="00616053">
        <w:t>Refresh trang -&gt; Giao diện Admin hiện ra.</w:t>
      </w:r>
    </w:p>
    <w:p w14:paraId="3264F9DC" w14:textId="77777777" w:rsidR="00616053" w:rsidRPr="00616053" w:rsidRDefault="00616053" w:rsidP="00616053">
      <w:pPr>
        <w:rPr>
          <w:b/>
          <w:bCs/>
        </w:rPr>
      </w:pPr>
      <w:r w:rsidRPr="00616053">
        <w:rPr>
          <w:b/>
          <w:bCs/>
        </w:rPr>
        <w:t>4. Lab Thực hành: Cookie Manipulation</w:t>
      </w:r>
    </w:p>
    <w:p w14:paraId="66D24110" w14:textId="77777777" w:rsidR="00616053" w:rsidRPr="00616053" w:rsidRDefault="00616053" w:rsidP="00616053">
      <w:r w:rsidRPr="00616053">
        <w:rPr>
          <w:b/>
          <w:bCs/>
        </w:rPr>
        <w:t>Công cụ:</w:t>
      </w:r>
      <w:r w:rsidRPr="00616053">
        <w:t xml:space="preserve"> Cookie Editor, Burp Suite.</w:t>
      </w:r>
    </w:p>
    <w:p w14:paraId="2B170258" w14:textId="77777777" w:rsidR="00616053" w:rsidRPr="00616053" w:rsidRDefault="00616053" w:rsidP="00616053">
      <w:pPr>
        <w:numPr>
          <w:ilvl w:val="0"/>
          <w:numId w:val="11"/>
        </w:numPr>
      </w:pPr>
      <w:r w:rsidRPr="00616053">
        <w:t>Đăng nhập và kiểm tra các Cookie hoặc Token (JWT).</w:t>
      </w:r>
    </w:p>
    <w:p w14:paraId="2CC1A34A" w14:textId="77777777" w:rsidR="00616053" w:rsidRPr="00616053" w:rsidRDefault="00616053" w:rsidP="00616053">
      <w:pPr>
        <w:numPr>
          <w:ilvl w:val="0"/>
          <w:numId w:val="11"/>
        </w:numPr>
      </w:pPr>
      <w:r w:rsidRPr="00616053">
        <w:t>Nếu là JWT, decode xem có trường role hay isAdmin không.</w:t>
      </w:r>
    </w:p>
    <w:p w14:paraId="1BA22600" w14:textId="77777777" w:rsidR="00616053" w:rsidRPr="00616053" w:rsidRDefault="00616053" w:rsidP="00616053">
      <w:pPr>
        <w:numPr>
          <w:ilvl w:val="0"/>
          <w:numId w:val="11"/>
        </w:numPr>
      </w:pPr>
      <w:r w:rsidRPr="00616053">
        <w:lastRenderedPageBreak/>
        <w:t>Thử thay đổi giá trị (false -&gt; true, user -&gt; admin) và gửi lại request.</w:t>
      </w:r>
    </w:p>
    <w:p w14:paraId="369898DB" w14:textId="77777777" w:rsidR="00616053" w:rsidRPr="00616053" w:rsidRDefault="00616053" w:rsidP="00616053">
      <w:pPr>
        <w:rPr>
          <w:b/>
          <w:bCs/>
        </w:rPr>
      </w:pPr>
      <w:r w:rsidRPr="00616053">
        <w:rPr>
          <w:b/>
          <w:bCs/>
        </w:rPr>
        <w:t>4.5.4 Testing for Insecure Direct Object References (IDOR)</w:t>
      </w:r>
    </w:p>
    <w:p w14:paraId="172CCEA5" w14:textId="77777777" w:rsidR="00616053" w:rsidRPr="00616053" w:rsidRDefault="00616053" w:rsidP="00616053">
      <w:r w:rsidRPr="00616053">
        <w:rPr>
          <w:b/>
          <w:bCs/>
        </w:rPr>
        <w:t>Mã WSTG:</w:t>
      </w:r>
      <w:r w:rsidRPr="00616053">
        <w:t xml:space="preserve"> WSTG-ATHZ-04</w:t>
      </w:r>
    </w:p>
    <w:p w14:paraId="2D00558D" w14:textId="77777777" w:rsidR="00616053" w:rsidRPr="00616053" w:rsidRDefault="00616053" w:rsidP="00616053">
      <w:pPr>
        <w:rPr>
          <w:b/>
          <w:bCs/>
        </w:rPr>
      </w:pPr>
      <w:r w:rsidRPr="00616053">
        <w:rPr>
          <w:b/>
          <w:bCs/>
        </w:rPr>
        <w:t>1. Mục tiêu kiểm thử</w:t>
      </w:r>
    </w:p>
    <w:p w14:paraId="00DED240" w14:textId="77777777" w:rsidR="00616053" w:rsidRPr="00616053" w:rsidRDefault="00616053" w:rsidP="00616053">
      <w:r w:rsidRPr="00616053">
        <w:t>Kiểm tra xem ứng dụng có cho phép truy cập trực tiếp vào các đối tượng dữ liệu (hồ sơ, đơn hàng, file) bằng cách thay đổi ID định danh của chúng hay không. Đây là một trong những lỗi phổ biến và nguy hiểm nhất hiện nay.</w:t>
      </w:r>
    </w:p>
    <w:p w14:paraId="7F34946C" w14:textId="77777777" w:rsidR="00616053" w:rsidRPr="00616053" w:rsidRDefault="00616053" w:rsidP="00616053">
      <w:pPr>
        <w:rPr>
          <w:b/>
          <w:bCs/>
        </w:rPr>
      </w:pPr>
      <w:r w:rsidRPr="00616053">
        <w:rPr>
          <w:b/>
          <w:bCs/>
        </w:rPr>
        <w:t>2. Lý thuyết &amp; Kỹ thuật</w:t>
      </w:r>
    </w:p>
    <w:p w14:paraId="1F2EF5C3" w14:textId="77777777" w:rsidR="00616053" w:rsidRPr="00616053" w:rsidRDefault="00616053" w:rsidP="00616053">
      <w:pPr>
        <w:numPr>
          <w:ilvl w:val="0"/>
          <w:numId w:val="12"/>
        </w:numPr>
      </w:pPr>
      <w:r w:rsidRPr="00616053">
        <w:rPr>
          <w:b/>
          <w:bCs/>
        </w:rPr>
        <w:t>Nguyên lý:</w:t>
      </w:r>
      <w:r w:rsidRPr="00616053">
        <w:t xml:space="preserve"> Ứng dụng dùng ID (số hoặc chuỗi) để truy vấn Database: SELECT * FROM invoices WHERE id = &lt;input&gt;. Nếu thiếu mệnh đề AND owner = &lt;current_user&gt;, bất kỳ ai cũng có thể xem hóa đơn của người khác.</w:t>
      </w:r>
    </w:p>
    <w:p w14:paraId="679708E3" w14:textId="77777777" w:rsidR="00616053" w:rsidRPr="00616053" w:rsidRDefault="00616053" w:rsidP="00616053">
      <w:pPr>
        <w:numPr>
          <w:ilvl w:val="0"/>
          <w:numId w:val="12"/>
        </w:numPr>
      </w:pPr>
      <w:r w:rsidRPr="00616053">
        <w:rPr>
          <w:b/>
          <w:bCs/>
        </w:rPr>
        <w:t>Đối tượng:</w:t>
      </w:r>
      <w:r w:rsidRPr="00616053">
        <w:t xml:space="preserve"> ID người dùng, ID đơn hàng, ID file, ID tin nhắn.</w:t>
      </w:r>
    </w:p>
    <w:p w14:paraId="283CDE82" w14:textId="77777777" w:rsidR="00616053" w:rsidRPr="00616053" w:rsidRDefault="00616053" w:rsidP="00616053">
      <w:pPr>
        <w:rPr>
          <w:b/>
          <w:bCs/>
        </w:rPr>
      </w:pPr>
      <w:r w:rsidRPr="00616053">
        <w:rPr>
          <w:b/>
          <w:bCs/>
        </w:rPr>
        <w:t>3. Ví dụ Minh họa</w:t>
      </w:r>
    </w:p>
    <w:p w14:paraId="4230E63C" w14:textId="77777777" w:rsidR="00616053" w:rsidRPr="00616053" w:rsidRDefault="00616053" w:rsidP="00616053">
      <w:pPr>
        <w:numPr>
          <w:ilvl w:val="0"/>
          <w:numId w:val="13"/>
        </w:numPr>
      </w:pPr>
      <w:r w:rsidRPr="00616053">
        <w:t>URL xem đơn hàng của bạn: example.com/order/view?id=1000.</w:t>
      </w:r>
    </w:p>
    <w:p w14:paraId="68FD70CC" w14:textId="77777777" w:rsidR="00616053" w:rsidRPr="00616053" w:rsidRDefault="00616053" w:rsidP="00616053">
      <w:pPr>
        <w:numPr>
          <w:ilvl w:val="0"/>
          <w:numId w:val="13"/>
        </w:numPr>
      </w:pPr>
      <w:r w:rsidRPr="00616053">
        <w:t>Bạn sửa id=1000 thành id=1001.</w:t>
      </w:r>
    </w:p>
    <w:p w14:paraId="5DDD3C9E" w14:textId="77777777" w:rsidR="00616053" w:rsidRPr="00616053" w:rsidRDefault="00616053" w:rsidP="00616053">
      <w:pPr>
        <w:numPr>
          <w:ilvl w:val="0"/>
          <w:numId w:val="13"/>
        </w:numPr>
      </w:pPr>
      <w:r w:rsidRPr="00616053">
        <w:t xml:space="preserve">Server trả về đơn hàng của người khác -&gt; </w:t>
      </w:r>
      <w:r w:rsidRPr="00616053">
        <w:rPr>
          <w:b/>
          <w:bCs/>
        </w:rPr>
        <w:t>Lỗi IDOR</w:t>
      </w:r>
      <w:r w:rsidRPr="00616053">
        <w:t>.</w:t>
      </w:r>
    </w:p>
    <w:p w14:paraId="0B6B5291" w14:textId="77777777" w:rsidR="00616053" w:rsidRPr="00616053" w:rsidRDefault="00616053" w:rsidP="00616053">
      <w:pPr>
        <w:rPr>
          <w:b/>
          <w:bCs/>
        </w:rPr>
      </w:pPr>
      <w:r w:rsidRPr="00616053">
        <w:rPr>
          <w:b/>
          <w:bCs/>
        </w:rPr>
        <w:t>4. Lab Thực hành: IDOR Hunting</w:t>
      </w:r>
    </w:p>
    <w:p w14:paraId="2F4B3DFF" w14:textId="77777777" w:rsidR="00616053" w:rsidRPr="00616053" w:rsidRDefault="00616053" w:rsidP="00616053">
      <w:pPr>
        <w:numPr>
          <w:ilvl w:val="0"/>
          <w:numId w:val="14"/>
        </w:numPr>
      </w:pPr>
      <w:r w:rsidRPr="00616053">
        <w:t>Tạo 2 tài khoản User A và User B.</w:t>
      </w:r>
    </w:p>
    <w:p w14:paraId="749637C0" w14:textId="77777777" w:rsidR="00616053" w:rsidRPr="00616053" w:rsidRDefault="00616053" w:rsidP="00616053">
      <w:pPr>
        <w:numPr>
          <w:ilvl w:val="0"/>
          <w:numId w:val="14"/>
        </w:numPr>
      </w:pPr>
      <w:r w:rsidRPr="00616053">
        <w:t>Dùng User A, thực hiện một hành động (xem hồ sơ, xem tin nhắn) và bắt request bằng Burp Suite.</w:t>
      </w:r>
    </w:p>
    <w:p w14:paraId="41E5B1F8" w14:textId="77777777" w:rsidR="00616053" w:rsidRPr="00616053" w:rsidRDefault="00616053" w:rsidP="00616053">
      <w:pPr>
        <w:numPr>
          <w:ilvl w:val="0"/>
          <w:numId w:val="14"/>
        </w:numPr>
      </w:pPr>
      <w:r w:rsidRPr="00616053">
        <w:t>Tìm tham số ID (ví dụ user_id=123).</w:t>
      </w:r>
    </w:p>
    <w:p w14:paraId="23E93C41" w14:textId="77777777" w:rsidR="00616053" w:rsidRPr="00616053" w:rsidRDefault="00616053" w:rsidP="00616053">
      <w:pPr>
        <w:numPr>
          <w:ilvl w:val="0"/>
          <w:numId w:val="14"/>
        </w:numPr>
      </w:pPr>
      <w:r w:rsidRPr="00616053">
        <w:t>Đổi ID đó thành ID của User B.</w:t>
      </w:r>
    </w:p>
    <w:p w14:paraId="45B95631" w14:textId="77777777" w:rsidR="00616053" w:rsidRPr="00616053" w:rsidRDefault="00616053" w:rsidP="00616053">
      <w:pPr>
        <w:numPr>
          <w:ilvl w:val="0"/>
          <w:numId w:val="14"/>
        </w:numPr>
      </w:pPr>
      <w:r w:rsidRPr="00616053">
        <w:t>Gửi request. Nếu xem được dữ liệu của B -&gt; Bug IDOR.</w:t>
      </w:r>
    </w:p>
    <w:p w14:paraId="722C61B3" w14:textId="77777777" w:rsidR="00616053" w:rsidRPr="00616053" w:rsidRDefault="00616053" w:rsidP="00616053">
      <w:pPr>
        <w:rPr>
          <w:b/>
          <w:bCs/>
        </w:rPr>
      </w:pPr>
      <w:r w:rsidRPr="00616053">
        <w:rPr>
          <w:b/>
          <w:bCs/>
        </w:rPr>
        <w:t>4.5.5 Testing for OAuth Weaknesses</w:t>
      </w:r>
    </w:p>
    <w:p w14:paraId="2BAD104E" w14:textId="77777777" w:rsidR="00616053" w:rsidRPr="00616053" w:rsidRDefault="00616053" w:rsidP="00616053">
      <w:r w:rsidRPr="00616053">
        <w:rPr>
          <w:b/>
          <w:bCs/>
        </w:rPr>
        <w:t>Mã WSTG:</w:t>
      </w:r>
      <w:r w:rsidRPr="00616053">
        <w:t xml:space="preserve"> WSTG-ATHZ-05</w:t>
      </w:r>
    </w:p>
    <w:p w14:paraId="295758FA" w14:textId="77777777" w:rsidR="00616053" w:rsidRPr="00616053" w:rsidRDefault="00616053" w:rsidP="00616053">
      <w:pPr>
        <w:rPr>
          <w:b/>
          <w:bCs/>
        </w:rPr>
      </w:pPr>
      <w:r w:rsidRPr="00616053">
        <w:rPr>
          <w:b/>
          <w:bCs/>
        </w:rPr>
        <w:t>1. Mục tiêu kiểm thử</w:t>
      </w:r>
    </w:p>
    <w:p w14:paraId="16FD4417" w14:textId="77777777" w:rsidR="00616053" w:rsidRPr="00616053" w:rsidRDefault="00616053" w:rsidP="00616053">
      <w:r w:rsidRPr="00616053">
        <w:t>Đánh giá quy trình xác thực và ủy quyền qua giao thức OAuth 2.0 (thường thấy ở chức năng "Login with Facebook/Google").</w:t>
      </w:r>
    </w:p>
    <w:p w14:paraId="0D29F4F5" w14:textId="77777777" w:rsidR="00616053" w:rsidRPr="00616053" w:rsidRDefault="00616053" w:rsidP="00616053">
      <w:pPr>
        <w:rPr>
          <w:b/>
          <w:bCs/>
        </w:rPr>
      </w:pPr>
      <w:r w:rsidRPr="00616053">
        <w:rPr>
          <w:b/>
          <w:bCs/>
        </w:rPr>
        <w:t>2. Lý thuyết &amp; Kỹ thuật</w:t>
      </w:r>
    </w:p>
    <w:p w14:paraId="1DA7233D" w14:textId="77777777" w:rsidR="00616053" w:rsidRPr="00616053" w:rsidRDefault="00616053" w:rsidP="00616053">
      <w:pPr>
        <w:numPr>
          <w:ilvl w:val="0"/>
          <w:numId w:val="15"/>
        </w:numPr>
      </w:pPr>
      <w:r w:rsidRPr="00616053">
        <w:rPr>
          <w:b/>
          <w:bCs/>
        </w:rPr>
        <w:lastRenderedPageBreak/>
        <w:t>CSRF trên luồng OAuth:</w:t>
      </w:r>
      <w:r w:rsidRPr="00616053">
        <w:t xml:space="preserve"> Nếu thiếu tham số state hoặc không kiểm tra state, kẻ tấn công có thể lừa nạn nhân liên kết tài khoản của nạn nhân với tài khoản MXH của kẻ tấn công.</w:t>
      </w:r>
    </w:p>
    <w:p w14:paraId="2FFF9289" w14:textId="77777777" w:rsidR="00616053" w:rsidRPr="00616053" w:rsidRDefault="00616053" w:rsidP="00616053">
      <w:pPr>
        <w:numPr>
          <w:ilvl w:val="0"/>
          <w:numId w:val="15"/>
        </w:numPr>
      </w:pPr>
      <w:r w:rsidRPr="00616053">
        <w:rPr>
          <w:b/>
          <w:bCs/>
        </w:rPr>
        <w:t>Leaking Authorization Code:</w:t>
      </w:r>
      <w:r w:rsidRPr="00616053">
        <w:t xml:space="preserve"> Code xác thực bị lộ qua Referer Header hoặc URL chuyển hướng.</w:t>
      </w:r>
    </w:p>
    <w:p w14:paraId="7AA54E29" w14:textId="77777777" w:rsidR="00616053" w:rsidRPr="00616053" w:rsidRDefault="00616053" w:rsidP="00616053">
      <w:pPr>
        <w:numPr>
          <w:ilvl w:val="0"/>
          <w:numId w:val="15"/>
        </w:numPr>
      </w:pPr>
      <w:r w:rsidRPr="00616053">
        <w:rPr>
          <w:b/>
          <w:bCs/>
        </w:rPr>
        <w:t>Redirect URI Validation:</w:t>
      </w:r>
      <w:r w:rsidRPr="00616053">
        <w:t xml:space="preserve"> Kẻ tấn công thay đổi tham số redirect_uri để cướp Token về server của chúng.</w:t>
      </w:r>
    </w:p>
    <w:p w14:paraId="32B4642C" w14:textId="77777777" w:rsidR="00616053" w:rsidRPr="00616053" w:rsidRDefault="00616053" w:rsidP="00616053">
      <w:pPr>
        <w:rPr>
          <w:b/>
          <w:bCs/>
        </w:rPr>
      </w:pPr>
      <w:r w:rsidRPr="00616053">
        <w:rPr>
          <w:b/>
          <w:bCs/>
        </w:rPr>
        <w:t>3. Ví dụ Minh họa</w:t>
      </w:r>
    </w:p>
    <w:p w14:paraId="4D73A767" w14:textId="77777777" w:rsidR="00616053" w:rsidRPr="00616053" w:rsidRDefault="00616053" w:rsidP="00616053">
      <w:pPr>
        <w:numPr>
          <w:ilvl w:val="0"/>
          <w:numId w:val="16"/>
        </w:numPr>
      </w:pPr>
      <w:r w:rsidRPr="00616053">
        <w:rPr>
          <w:b/>
          <w:bCs/>
        </w:rPr>
        <w:t>Account Takeover:</w:t>
      </w:r>
    </w:p>
    <w:p w14:paraId="68E9F5D4" w14:textId="77777777" w:rsidR="00616053" w:rsidRPr="00616053" w:rsidRDefault="00616053" w:rsidP="00616053">
      <w:pPr>
        <w:numPr>
          <w:ilvl w:val="1"/>
          <w:numId w:val="16"/>
        </w:numPr>
      </w:pPr>
      <w:r w:rsidRPr="00616053">
        <w:t>Hacker bắt đầu luồng "Login with Facebook", lấy được URL chuyển hướng (chứa Code) nhưng không dùng ngay.</w:t>
      </w:r>
    </w:p>
    <w:p w14:paraId="7288B6EE" w14:textId="77777777" w:rsidR="00616053" w:rsidRPr="00616053" w:rsidRDefault="00616053" w:rsidP="00616053">
      <w:pPr>
        <w:numPr>
          <w:ilvl w:val="1"/>
          <w:numId w:val="16"/>
        </w:numPr>
      </w:pPr>
      <w:r w:rsidRPr="00616053">
        <w:t>Hacker gửi URL này cho nạn nhân.</w:t>
      </w:r>
    </w:p>
    <w:p w14:paraId="01DEBE67" w14:textId="77777777" w:rsidR="00616053" w:rsidRPr="00616053" w:rsidRDefault="00616053" w:rsidP="00616053">
      <w:pPr>
        <w:numPr>
          <w:ilvl w:val="1"/>
          <w:numId w:val="16"/>
        </w:numPr>
      </w:pPr>
      <w:r w:rsidRPr="00616053">
        <w:t>Nạn nhân click vào -&gt; Tài khoản của nạn nhân bị liên kết với Facebook của Hacker.</w:t>
      </w:r>
    </w:p>
    <w:p w14:paraId="593B254C" w14:textId="77777777" w:rsidR="00616053" w:rsidRPr="00616053" w:rsidRDefault="00616053" w:rsidP="00616053">
      <w:pPr>
        <w:numPr>
          <w:ilvl w:val="1"/>
          <w:numId w:val="16"/>
        </w:numPr>
      </w:pPr>
      <w:r w:rsidRPr="00616053">
        <w:t>Hacker đăng nhập bằng Facebook của mình và vào được tài khoản nạn nhân.</w:t>
      </w:r>
    </w:p>
    <w:p w14:paraId="4D12B113" w14:textId="77777777" w:rsidR="00616053" w:rsidRPr="00616053" w:rsidRDefault="00616053" w:rsidP="00616053">
      <w:pPr>
        <w:rPr>
          <w:b/>
          <w:bCs/>
        </w:rPr>
      </w:pPr>
      <w:r w:rsidRPr="00616053">
        <w:rPr>
          <w:b/>
          <w:bCs/>
        </w:rPr>
        <w:t>4. Lab Thực hành: OAuth CSRF</w:t>
      </w:r>
    </w:p>
    <w:p w14:paraId="611FF5ED" w14:textId="77777777" w:rsidR="00616053" w:rsidRPr="00616053" w:rsidRDefault="00616053" w:rsidP="00616053">
      <w:pPr>
        <w:numPr>
          <w:ilvl w:val="0"/>
          <w:numId w:val="17"/>
        </w:numPr>
      </w:pPr>
      <w:r w:rsidRPr="00616053">
        <w:t>Bắt request khi bấm nút "Link Facebook".</w:t>
      </w:r>
    </w:p>
    <w:p w14:paraId="222A5EA4" w14:textId="77777777" w:rsidR="00616053" w:rsidRPr="00616053" w:rsidRDefault="00616053" w:rsidP="00616053">
      <w:pPr>
        <w:numPr>
          <w:ilvl w:val="0"/>
          <w:numId w:val="17"/>
        </w:numPr>
      </w:pPr>
      <w:r w:rsidRPr="00616053">
        <w:t>Kiểm tra xem có tham số state (token chống CSRF) không.</w:t>
      </w:r>
    </w:p>
    <w:p w14:paraId="4E7D6F60" w14:textId="77777777" w:rsidR="00616053" w:rsidRPr="00616053" w:rsidRDefault="00616053" w:rsidP="00616053">
      <w:pPr>
        <w:numPr>
          <w:ilvl w:val="0"/>
          <w:numId w:val="17"/>
        </w:numPr>
      </w:pPr>
      <w:r w:rsidRPr="00616053">
        <w:t>Nếu không có hoặc state cố định -&gt; Có khả năng bị CSRF.</w:t>
      </w:r>
    </w:p>
    <w:p w14:paraId="3D269FC0" w14:textId="77777777" w:rsidR="00616053" w:rsidRPr="00616053" w:rsidRDefault="00616053" w:rsidP="00616053">
      <w:pPr>
        <w:rPr>
          <w:b/>
          <w:bCs/>
        </w:rPr>
      </w:pPr>
      <w:r w:rsidRPr="00616053">
        <w:rPr>
          <w:b/>
          <w:bCs/>
        </w:rPr>
        <w:t>TÀI LIỆU THAM KHẢO</w:t>
      </w:r>
    </w:p>
    <w:p w14:paraId="0DCB557B" w14:textId="77777777" w:rsidR="00616053" w:rsidRPr="00616053" w:rsidRDefault="00616053" w:rsidP="00616053">
      <w:pPr>
        <w:numPr>
          <w:ilvl w:val="0"/>
          <w:numId w:val="18"/>
        </w:numPr>
      </w:pPr>
      <w:r w:rsidRPr="00616053">
        <w:rPr>
          <w:b/>
          <w:bCs/>
        </w:rPr>
        <w:t>OWASP WSTG v4.2 - Chapter 4.5</w:t>
      </w:r>
      <w:r w:rsidRPr="00616053">
        <w:t xml:space="preserve">: </w:t>
      </w:r>
      <w:hyperlink r:id="rId14" w:tooltip="null" w:history="1">
        <w:r w:rsidRPr="00616053">
          <w:rPr>
            <w:rStyle w:val="Hyperlink"/>
          </w:rPr>
          <w:t>Link OWASP</w:t>
        </w:r>
      </w:hyperlink>
    </w:p>
    <w:p w14:paraId="4C9B0329" w14:textId="77777777" w:rsidR="00616053" w:rsidRPr="00616053" w:rsidRDefault="00616053" w:rsidP="00616053">
      <w:pPr>
        <w:numPr>
          <w:ilvl w:val="0"/>
          <w:numId w:val="18"/>
        </w:numPr>
      </w:pPr>
      <w:r w:rsidRPr="00616053">
        <w:rPr>
          <w:b/>
          <w:bCs/>
        </w:rPr>
        <w:t>PortSwigger - Access Control Vulnerabilities</w:t>
      </w:r>
      <w:r w:rsidRPr="00616053">
        <w:t>: Tài liệu chi tiết về IDOR và Privilege Escalation.</w:t>
      </w:r>
    </w:p>
    <w:p w14:paraId="71D50D90" w14:textId="77777777" w:rsidR="00616053" w:rsidRPr="00616053" w:rsidRDefault="00616053" w:rsidP="00616053">
      <w:pPr>
        <w:numPr>
          <w:ilvl w:val="0"/>
          <w:numId w:val="18"/>
        </w:numPr>
      </w:pPr>
      <w:r w:rsidRPr="00616053">
        <w:rPr>
          <w:b/>
          <w:bCs/>
        </w:rPr>
        <w:t>OAuth 2.0 Security Best Current Practice</w:t>
      </w:r>
      <w:r w:rsidRPr="00616053">
        <w:t>: Chuẩn bảo mật cho OAuth.</w:t>
      </w:r>
    </w:p>
    <w:p w14:paraId="09845FF4" w14:textId="77777777" w:rsidR="00D234E4" w:rsidRPr="00616053" w:rsidRDefault="00D234E4" w:rsidP="00616053"/>
    <w:sectPr w:rsidR="00D234E4" w:rsidRPr="0061605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8455" w14:textId="77777777" w:rsidR="00F609BB" w:rsidRDefault="00F609BB" w:rsidP="00477A71">
      <w:pPr>
        <w:spacing w:after="0" w:line="240" w:lineRule="auto"/>
      </w:pPr>
      <w:r>
        <w:separator/>
      </w:r>
    </w:p>
  </w:endnote>
  <w:endnote w:type="continuationSeparator" w:id="0">
    <w:p w14:paraId="2AED148A" w14:textId="77777777" w:rsidR="00F609BB" w:rsidRDefault="00F609BB" w:rsidP="00477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7278" w14:textId="77777777" w:rsidR="00477A71" w:rsidRDefault="00477A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9E62" w14:textId="77777777" w:rsidR="00477A71" w:rsidRDefault="00477A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EE6A" w14:textId="77777777" w:rsidR="00477A71" w:rsidRDefault="00477A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7BBF" w14:textId="77777777" w:rsidR="00F609BB" w:rsidRDefault="00F609BB" w:rsidP="00477A71">
      <w:pPr>
        <w:spacing w:after="0" w:line="240" w:lineRule="auto"/>
      </w:pPr>
      <w:r>
        <w:separator/>
      </w:r>
    </w:p>
  </w:footnote>
  <w:footnote w:type="continuationSeparator" w:id="0">
    <w:p w14:paraId="73746638" w14:textId="77777777" w:rsidR="00F609BB" w:rsidRDefault="00F609BB" w:rsidP="00477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4D02" w14:textId="77777777" w:rsidR="00477A71" w:rsidRDefault="00477A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447B" w14:textId="77777777" w:rsidR="00477A71" w:rsidRDefault="00477A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40D7" w14:textId="77777777" w:rsidR="00477A71" w:rsidRDefault="00477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44B"/>
    <w:multiLevelType w:val="multilevel"/>
    <w:tmpl w:val="5070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834E2"/>
    <w:multiLevelType w:val="multilevel"/>
    <w:tmpl w:val="0772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31687"/>
    <w:multiLevelType w:val="multilevel"/>
    <w:tmpl w:val="FA34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6314E"/>
    <w:multiLevelType w:val="multilevel"/>
    <w:tmpl w:val="62C0D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7491D"/>
    <w:multiLevelType w:val="multilevel"/>
    <w:tmpl w:val="546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64985"/>
    <w:multiLevelType w:val="multilevel"/>
    <w:tmpl w:val="8924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E0D91"/>
    <w:multiLevelType w:val="multilevel"/>
    <w:tmpl w:val="35B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00D50"/>
    <w:multiLevelType w:val="multilevel"/>
    <w:tmpl w:val="E08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E6CFE"/>
    <w:multiLevelType w:val="multilevel"/>
    <w:tmpl w:val="2EA0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11094"/>
    <w:multiLevelType w:val="multilevel"/>
    <w:tmpl w:val="56C0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33D2E"/>
    <w:multiLevelType w:val="multilevel"/>
    <w:tmpl w:val="99C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324CE"/>
    <w:multiLevelType w:val="multilevel"/>
    <w:tmpl w:val="45B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96531"/>
    <w:multiLevelType w:val="multilevel"/>
    <w:tmpl w:val="BD92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99265E"/>
    <w:multiLevelType w:val="multilevel"/>
    <w:tmpl w:val="59F2F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4708B"/>
    <w:multiLevelType w:val="multilevel"/>
    <w:tmpl w:val="CBE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D43B0"/>
    <w:multiLevelType w:val="multilevel"/>
    <w:tmpl w:val="EBE8D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6F12F3"/>
    <w:multiLevelType w:val="multilevel"/>
    <w:tmpl w:val="6E9E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201B94"/>
    <w:multiLevelType w:val="multilevel"/>
    <w:tmpl w:val="6B1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917271">
    <w:abstractNumId w:val="14"/>
  </w:num>
  <w:num w:numId="2" w16cid:durableId="1819878460">
    <w:abstractNumId w:val="9"/>
  </w:num>
  <w:num w:numId="3" w16cid:durableId="975642045">
    <w:abstractNumId w:val="8"/>
  </w:num>
  <w:num w:numId="4" w16cid:durableId="122120151">
    <w:abstractNumId w:val="4"/>
  </w:num>
  <w:num w:numId="5" w16cid:durableId="1126242810">
    <w:abstractNumId w:val="15"/>
  </w:num>
  <w:num w:numId="6" w16cid:durableId="1179469988">
    <w:abstractNumId w:val="11"/>
  </w:num>
  <w:num w:numId="7" w16cid:durableId="1429229955">
    <w:abstractNumId w:val="1"/>
  </w:num>
  <w:num w:numId="8" w16cid:durableId="1644390892">
    <w:abstractNumId w:val="12"/>
  </w:num>
  <w:num w:numId="9" w16cid:durableId="601914362">
    <w:abstractNumId w:val="13"/>
  </w:num>
  <w:num w:numId="10" w16cid:durableId="608320942">
    <w:abstractNumId w:val="17"/>
  </w:num>
  <w:num w:numId="11" w16cid:durableId="720712834">
    <w:abstractNumId w:val="2"/>
  </w:num>
  <w:num w:numId="12" w16cid:durableId="1093085737">
    <w:abstractNumId w:val="7"/>
  </w:num>
  <w:num w:numId="13" w16cid:durableId="131673661">
    <w:abstractNumId w:val="6"/>
  </w:num>
  <w:num w:numId="14" w16cid:durableId="2084255935">
    <w:abstractNumId w:val="5"/>
  </w:num>
  <w:num w:numId="15" w16cid:durableId="1562205681">
    <w:abstractNumId w:val="10"/>
  </w:num>
  <w:num w:numId="16" w16cid:durableId="890113110">
    <w:abstractNumId w:val="3"/>
  </w:num>
  <w:num w:numId="17" w16cid:durableId="452528378">
    <w:abstractNumId w:val="16"/>
  </w:num>
  <w:num w:numId="18" w16cid:durableId="1846091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4E4"/>
    <w:rsid w:val="00477A71"/>
    <w:rsid w:val="00616053"/>
    <w:rsid w:val="00D234E4"/>
    <w:rsid w:val="00E26C8A"/>
    <w:rsid w:val="00F60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D2C48-1030-48D0-BBAE-E67EC5CAB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4E4"/>
    <w:rPr>
      <w:rFonts w:eastAsiaTheme="majorEastAsia" w:cstheme="majorBidi"/>
      <w:color w:val="272727" w:themeColor="text1" w:themeTint="D8"/>
    </w:rPr>
  </w:style>
  <w:style w:type="paragraph" w:styleId="Title">
    <w:name w:val="Title"/>
    <w:basedOn w:val="Normal"/>
    <w:next w:val="Normal"/>
    <w:link w:val="TitleChar"/>
    <w:uiPriority w:val="10"/>
    <w:qFormat/>
    <w:rsid w:val="00D23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4E4"/>
    <w:pPr>
      <w:spacing w:before="160"/>
      <w:jc w:val="center"/>
    </w:pPr>
    <w:rPr>
      <w:i/>
      <w:iCs/>
      <w:color w:val="404040" w:themeColor="text1" w:themeTint="BF"/>
    </w:rPr>
  </w:style>
  <w:style w:type="character" w:customStyle="1" w:styleId="QuoteChar">
    <w:name w:val="Quote Char"/>
    <w:basedOn w:val="DefaultParagraphFont"/>
    <w:link w:val="Quote"/>
    <w:uiPriority w:val="29"/>
    <w:rsid w:val="00D234E4"/>
    <w:rPr>
      <w:i/>
      <w:iCs/>
      <w:color w:val="404040" w:themeColor="text1" w:themeTint="BF"/>
    </w:rPr>
  </w:style>
  <w:style w:type="paragraph" w:styleId="ListParagraph">
    <w:name w:val="List Paragraph"/>
    <w:basedOn w:val="Normal"/>
    <w:uiPriority w:val="34"/>
    <w:qFormat/>
    <w:rsid w:val="00D234E4"/>
    <w:pPr>
      <w:ind w:left="720"/>
      <w:contextualSpacing/>
    </w:pPr>
  </w:style>
  <w:style w:type="character" w:styleId="IntenseEmphasis">
    <w:name w:val="Intense Emphasis"/>
    <w:basedOn w:val="DefaultParagraphFont"/>
    <w:uiPriority w:val="21"/>
    <w:qFormat/>
    <w:rsid w:val="00D234E4"/>
    <w:rPr>
      <w:i/>
      <w:iCs/>
      <w:color w:val="2F5496" w:themeColor="accent1" w:themeShade="BF"/>
    </w:rPr>
  </w:style>
  <w:style w:type="paragraph" w:styleId="IntenseQuote">
    <w:name w:val="Intense Quote"/>
    <w:basedOn w:val="Normal"/>
    <w:next w:val="Normal"/>
    <w:link w:val="IntenseQuoteChar"/>
    <w:uiPriority w:val="30"/>
    <w:qFormat/>
    <w:rsid w:val="00D23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4E4"/>
    <w:rPr>
      <w:i/>
      <w:iCs/>
      <w:color w:val="2F5496" w:themeColor="accent1" w:themeShade="BF"/>
    </w:rPr>
  </w:style>
  <w:style w:type="character" w:styleId="IntenseReference">
    <w:name w:val="Intense Reference"/>
    <w:basedOn w:val="DefaultParagraphFont"/>
    <w:uiPriority w:val="32"/>
    <w:qFormat/>
    <w:rsid w:val="00D234E4"/>
    <w:rPr>
      <w:b/>
      <w:bCs/>
      <w:smallCaps/>
      <w:color w:val="2F5496" w:themeColor="accent1" w:themeShade="BF"/>
      <w:spacing w:val="5"/>
    </w:rPr>
  </w:style>
  <w:style w:type="character" w:styleId="Hyperlink">
    <w:name w:val="Hyperlink"/>
    <w:basedOn w:val="DefaultParagraphFont"/>
    <w:uiPriority w:val="99"/>
    <w:unhideWhenUsed/>
    <w:rsid w:val="00616053"/>
    <w:rPr>
      <w:color w:val="0563C1" w:themeColor="hyperlink"/>
      <w:u w:val="single"/>
    </w:rPr>
  </w:style>
  <w:style w:type="character" w:styleId="UnresolvedMention">
    <w:name w:val="Unresolved Mention"/>
    <w:basedOn w:val="DefaultParagraphFont"/>
    <w:uiPriority w:val="99"/>
    <w:semiHidden/>
    <w:unhideWhenUsed/>
    <w:rsid w:val="00616053"/>
    <w:rPr>
      <w:color w:val="605E5C"/>
      <w:shd w:val="clear" w:color="auto" w:fill="E1DFDD"/>
    </w:rPr>
  </w:style>
  <w:style w:type="paragraph" w:styleId="Header">
    <w:name w:val="header"/>
    <w:basedOn w:val="Normal"/>
    <w:link w:val="HeaderChar"/>
    <w:uiPriority w:val="99"/>
    <w:unhideWhenUsed/>
    <w:rsid w:val="0047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A71"/>
  </w:style>
  <w:style w:type="paragraph" w:styleId="Footer">
    <w:name w:val="footer"/>
    <w:basedOn w:val="Normal"/>
    <w:link w:val="FooterChar"/>
    <w:uiPriority w:val="99"/>
    <w:unhideWhenUsed/>
    <w:rsid w:val="0047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51-testing-directory-traversal-file-include" TargetMode="External"/><Relationship Id="rId13" Type="http://schemas.openxmlformats.org/officeDocument/2006/relationships/hyperlink" Target="https://www.google.com/search?q=%23t%C3%A0i-li%E1%BB%87u-tham-kh%E1%BA%A3o"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oogle.com/search?q=%23t%E1%BB%95ng-quan" TargetMode="External"/><Relationship Id="rId12" Type="http://schemas.openxmlformats.org/officeDocument/2006/relationships/hyperlink" Target="https://www.google.com/search?q=%23455-testing-for-oauth-weaknesse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23454-testing-for-insecure-direct-object-reference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google.com/search?q=%23453-testing-for-privilege-escalation"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google.com/search?q=%23452-testing-for-bypassing-authorization-schema" TargetMode="External"/><Relationship Id="rId14" Type="http://schemas.openxmlformats.org/officeDocument/2006/relationships/hyperlink" Target="https://www.google.com/search?q=https://owasp.org/www-project-web-security-testing-guide/v42/4-Web_Application_Security_Testing/05-Authorization_Test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2026-01-28T18:45:00Z</dcterms:created>
  <dcterms:modified xsi:type="dcterms:W3CDTF">2026-01-28T18:45:00Z</dcterms:modified>
</cp:coreProperties>
</file>